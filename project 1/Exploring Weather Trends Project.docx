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866F0" w14:textId="5C4050DA" w:rsidR="00A9204E" w:rsidRDefault="00904E3D" w:rsidP="00904E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 w:rsidRPr="00904E3D">
        <w:rPr>
          <w:rFonts w:ascii="Times New Roman" w:hAnsi="Times New Roman" w:cs="Times New Roman"/>
          <w:b/>
          <w:sz w:val="36"/>
          <w:szCs w:val="36"/>
        </w:rPr>
        <w:t>Exploring Weather Trends Project</w:t>
      </w:r>
    </w:p>
    <w:p w14:paraId="2A6A90B1" w14:textId="525A4E8D" w:rsidR="00904E3D" w:rsidRDefault="00904E3D" w:rsidP="00904E3D">
      <w:pPr>
        <w:rPr>
          <w:rFonts w:ascii="Times New Roman" w:hAnsi="Times New Roman" w:cs="Times New Roman"/>
          <w:sz w:val="24"/>
          <w:szCs w:val="24"/>
        </w:rPr>
      </w:pPr>
    </w:p>
    <w:p w14:paraId="6D8460DE" w14:textId="5B8553D5" w:rsidR="00B61B7D" w:rsidRDefault="00B61B7D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I am a Chinese student, and my hometown is Nanjing, I </w:t>
      </w:r>
      <w:r w:rsidRPr="00B61B7D">
        <w:rPr>
          <w:rFonts w:ascii="Times New Roman" w:hAnsi="Times New Roman" w:cs="Times New Roman"/>
          <w:noProof/>
          <w:sz w:val="24"/>
          <w:szCs w:val="24"/>
        </w:rPr>
        <w:t>pre</w:t>
      </w:r>
      <w:r>
        <w:rPr>
          <w:rFonts w:ascii="Times New Roman" w:hAnsi="Times New Roman" w:cs="Times New Roman"/>
          <w:noProof/>
          <w:sz w:val="24"/>
          <w:szCs w:val="24"/>
        </w:rPr>
        <w:t>fer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B61B7D">
        <w:rPr>
          <w:rFonts w:ascii="Times New Roman" w:hAnsi="Times New Roman" w:cs="Times New Roman"/>
          <w:noProof/>
          <w:sz w:val="24"/>
          <w:szCs w:val="24"/>
        </w:rPr>
        <w:t>investi</w:t>
      </w:r>
      <w:r>
        <w:rPr>
          <w:rFonts w:ascii="Times New Roman" w:hAnsi="Times New Roman" w:cs="Times New Roman"/>
          <w:noProof/>
          <w:sz w:val="24"/>
          <w:szCs w:val="24"/>
        </w:rPr>
        <w:t>gat</w:t>
      </w:r>
      <w:r w:rsidRPr="00B61B7D">
        <w:rPr>
          <w:rFonts w:ascii="Times New Roman" w:hAnsi="Times New Roman" w:cs="Times New Roman"/>
          <w:noProof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moving</w:t>
      </w:r>
      <w:r>
        <w:rPr>
          <w:rFonts w:ascii="Times New Roman" w:hAnsi="Times New Roman" w:cs="Times New Roman"/>
          <w:sz w:val="24"/>
          <w:szCs w:val="24"/>
        </w:rPr>
        <w:t xml:space="preserve"> average temperature of China, especially Nanjing.  </w:t>
      </w:r>
    </w:p>
    <w:p w14:paraId="5544FAE7" w14:textId="77777777" w:rsidR="00B61B7D" w:rsidRPr="00B61B7D" w:rsidRDefault="00B61B7D" w:rsidP="00904E3D">
      <w:pPr>
        <w:rPr>
          <w:rFonts w:ascii="Times New Roman" w:hAnsi="Times New Roman" w:cs="Times New Roman"/>
          <w:sz w:val="24"/>
          <w:szCs w:val="24"/>
        </w:rPr>
      </w:pPr>
    </w:p>
    <w:p w14:paraId="6E335703" w14:textId="2EAA45D0" w:rsidR="00904E3D" w:rsidRDefault="00904E3D" w:rsidP="00904E3D">
      <w:pPr>
        <w:rPr>
          <w:rFonts w:ascii="Times New Roman" w:hAnsi="Times New Roman" w:cs="Times New Roman"/>
          <w:b/>
          <w:sz w:val="24"/>
          <w:szCs w:val="24"/>
        </w:rPr>
      </w:pPr>
      <w:r w:rsidRPr="00904E3D">
        <w:rPr>
          <w:rFonts w:ascii="Times New Roman" w:hAnsi="Times New Roman" w:cs="Times New Roman"/>
          <w:b/>
          <w:sz w:val="24"/>
          <w:szCs w:val="24"/>
        </w:rPr>
        <w:t>Extract the data Using SQL</w:t>
      </w:r>
    </w:p>
    <w:p w14:paraId="11B1C6F0" w14:textId="6C299C08" w:rsidR="00904E3D" w:rsidRDefault="00904E3D" w:rsidP="00904E3D">
      <w:pPr>
        <w:rPr>
          <w:rFonts w:ascii="Times New Roman" w:hAnsi="Times New Roman" w:cs="Times New Roman"/>
          <w:b/>
          <w:sz w:val="24"/>
          <w:szCs w:val="24"/>
        </w:rPr>
      </w:pPr>
    </w:p>
    <w:p w14:paraId="1353DD9D" w14:textId="463C0CF0" w:rsidR="00904E3D" w:rsidRDefault="00904E3D" w:rsidP="00904E3D">
      <w:pPr>
        <w:rPr>
          <w:rFonts w:ascii="Times New Roman" w:hAnsi="Times New Roman" w:cs="Times New Roman"/>
          <w:sz w:val="24"/>
          <w:szCs w:val="24"/>
        </w:rPr>
      </w:pPr>
      <w:r w:rsidRPr="00C11A3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C11A36">
        <w:rPr>
          <w:rFonts w:ascii="Times New Roman" w:hAnsi="Times New Roman" w:cs="Times New Roman"/>
          <w:sz w:val="24"/>
          <w:szCs w:val="24"/>
        </w:rPr>
        <w:t>global_data</w:t>
      </w:r>
      <w:proofErr w:type="spellEnd"/>
      <w:r w:rsidRPr="00C11A36">
        <w:rPr>
          <w:rFonts w:ascii="Times New Roman" w:hAnsi="Times New Roman" w:cs="Times New Roman"/>
          <w:sz w:val="24"/>
          <w:szCs w:val="24"/>
        </w:rPr>
        <w:t>;</w:t>
      </w:r>
    </w:p>
    <w:p w14:paraId="08C93BA4" w14:textId="6EB40B6A" w:rsidR="00C11A36" w:rsidRPr="00C11A36" w:rsidRDefault="00C11A36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B61B7D">
        <w:rPr>
          <w:rFonts w:ascii="Times New Roman" w:hAnsi="Times New Roman" w:cs="Times New Roman"/>
          <w:sz w:val="24"/>
          <w:szCs w:val="24"/>
        </w:rPr>
        <w:t xml:space="preserve">query is to </w:t>
      </w:r>
      <w:r w:rsidR="00B61B7D" w:rsidRPr="00B61B7D">
        <w:rPr>
          <w:rFonts w:ascii="Times New Roman" w:hAnsi="Times New Roman" w:cs="Times New Roman"/>
          <w:noProof/>
          <w:sz w:val="24"/>
          <w:szCs w:val="24"/>
        </w:rPr>
        <w:t>select</w:t>
      </w:r>
      <w:r w:rsidR="00B61B7D">
        <w:rPr>
          <w:rFonts w:ascii="Times New Roman" w:hAnsi="Times New Roman" w:cs="Times New Roman"/>
          <w:sz w:val="24"/>
          <w:szCs w:val="24"/>
        </w:rPr>
        <w:t xml:space="preserve"> </w:t>
      </w:r>
      <w:r w:rsidR="00B61B7D" w:rsidRPr="00B61B7D">
        <w:rPr>
          <w:rFonts w:ascii="Times New Roman" w:hAnsi="Times New Roman" w:cs="Times New Roman"/>
          <w:noProof/>
          <w:sz w:val="24"/>
          <w:szCs w:val="24"/>
        </w:rPr>
        <w:t>every</w:t>
      </w:r>
      <w:r w:rsidR="00B61B7D">
        <w:rPr>
          <w:rFonts w:ascii="Times New Roman" w:hAnsi="Times New Roman" w:cs="Times New Roman"/>
          <w:sz w:val="24"/>
          <w:szCs w:val="24"/>
        </w:rPr>
        <w:t xml:space="preserve"> data for the </w:t>
      </w:r>
      <w:r w:rsidR="00B61B7D" w:rsidRPr="00B61B7D">
        <w:rPr>
          <w:rFonts w:ascii="Times New Roman" w:hAnsi="Times New Roman" w:cs="Times New Roman"/>
          <w:noProof/>
          <w:sz w:val="24"/>
          <w:szCs w:val="24"/>
        </w:rPr>
        <w:t>year</w:t>
      </w:r>
      <w:r w:rsidR="00B61B7D">
        <w:rPr>
          <w:rFonts w:ascii="Times New Roman" w:hAnsi="Times New Roman" w:cs="Times New Roman"/>
          <w:sz w:val="24"/>
          <w:szCs w:val="24"/>
        </w:rPr>
        <w:t xml:space="preserve"> </w:t>
      </w:r>
      <w:r w:rsidR="00B61B7D" w:rsidRPr="00B61B7D">
        <w:rPr>
          <w:rFonts w:ascii="Times New Roman" w:hAnsi="Times New Roman" w:cs="Times New Roman"/>
          <w:noProof/>
          <w:sz w:val="24"/>
          <w:szCs w:val="24"/>
        </w:rPr>
        <w:t>vs</w:t>
      </w:r>
      <w:r w:rsidR="00B61B7D">
        <w:rPr>
          <w:rFonts w:ascii="Times New Roman" w:hAnsi="Times New Roman" w:cs="Times New Roman"/>
          <w:noProof/>
          <w:sz w:val="24"/>
          <w:szCs w:val="24"/>
        </w:rPr>
        <w:t>.</w:t>
      </w:r>
      <w:r w:rsidR="00B61B7D">
        <w:rPr>
          <w:rFonts w:ascii="Times New Roman" w:hAnsi="Times New Roman" w:cs="Times New Roman"/>
          <w:sz w:val="24"/>
          <w:szCs w:val="24"/>
        </w:rPr>
        <w:t xml:space="preserve"> global </w:t>
      </w:r>
      <w:r w:rsidR="00B61B7D" w:rsidRPr="00B61B7D">
        <w:rPr>
          <w:rFonts w:ascii="Times New Roman" w:hAnsi="Times New Roman" w:cs="Times New Roman"/>
          <w:noProof/>
          <w:sz w:val="24"/>
          <w:szCs w:val="24"/>
        </w:rPr>
        <w:t>temperature.</w:t>
      </w:r>
    </w:p>
    <w:p w14:paraId="7985AF2A" w14:textId="189DD1CD" w:rsidR="00904E3D" w:rsidRPr="00C11A36" w:rsidRDefault="00904E3D" w:rsidP="00904E3D">
      <w:pPr>
        <w:rPr>
          <w:rFonts w:ascii="Times New Roman" w:hAnsi="Times New Roman" w:cs="Times New Roman"/>
          <w:sz w:val="24"/>
          <w:szCs w:val="24"/>
        </w:rPr>
      </w:pPr>
    </w:p>
    <w:p w14:paraId="5F61E793" w14:textId="77777777" w:rsidR="00904E3D" w:rsidRPr="00C11A36" w:rsidRDefault="00904E3D" w:rsidP="00904E3D">
      <w:pPr>
        <w:rPr>
          <w:rFonts w:ascii="Times New Roman" w:hAnsi="Times New Roman" w:cs="Times New Roman"/>
          <w:sz w:val="24"/>
          <w:szCs w:val="24"/>
        </w:rPr>
      </w:pPr>
      <w:r w:rsidRPr="00C11A3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C11A36">
        <w:rPr>
          <w:rFonts w:ascii="Times New Roman" w:hAnsi="Times New Roman" w:cs="Times New Roman"/>
          <w:sz w:val="24"/>
          <w:szCs w:val="24"/>
        </w:rPr>
        <w:t>city_data</w:t>
      </w:r>
      <w:proofErr w:type="spellEnd"/>
      <w:r w:rsidRPr="00C11A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65C8B" w14:textId="006BBA7C" w:rsidR="00904E3D" w:rsidRDefault="00904E3D" w:rsidP="00904E3D">
      <w:pPr>
        <w:rPr>
          <w:rFonts w:ascii="Times New Roman" w:hAnsi="Times New Roman" w:cs="Times New Roman"/>
          <w:sz w:val="24"/>
          <w:szCs w:val="24"/>
        </w:rPr>
      </w:pPr>
      <w:r w:rsidRPr="00C11A36">
        <w:rPr>
          <w:rFonts w:ascii="Times New Roman" w:hAnsi="Times New Roman" w:cs="Times New Roman"/>
          <w:sz w:val="24"/>
          <w:szCs w:val="24"/>
        </w:rPr>
        <w:t>where country = 'China';</w:t>
      </w:r>
    </w:p>
    <w:p w14:paraId="3FDDE803" w14:textId="0A2786F1" w:rsidR="00B61B7D" w:rsidRPr="00C11A36" w:rsidRDefault="00B61B7D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is to </w:t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B61B7D">
        <w:rPr>
          <w:rFonts w:ascii="Times New Roman" w:hAnsi="Times New Roman" w:cs="Times New Roman"/>
          <w:noProof/>
          <w:sz w:val="24"/>
          <w:szCs w:val="24"/>
        </w:rPr>
        <w:t>ick</w:t>
      </w:r>
      <w:r>
        <w:rPr>
          <w:rFonts w:ascii="Times New Roman" w:hAnsi="Times New Roman" w:cs="Times New Roman"/>
          <w:sz w:val="24"/>
          <w:szCs w:val="24"/>
        </w:rPr>
        <w:t xml:space="preserve"> up the row where the country of these row </w:t>
      </w:r>
      <w:r w:rsidRPr="00B61B7D">
        <w:rPr>
          <w:rFonts w:ascii="Times New Roman" w:hAnsi="Times New Roman" w:cs="Times New Roman"/>
          <w:noProof/>
          <w:sz w:val="24"/>
          <w:szCs w:val="24"/>
        </w:rPr>
        <w:t>i</w:t>
      </w:r>
      <w:r>
        <w:rPr>
          <w:rFonts w:ascii="Times New Roman" w:hAnsi="Times New Roman" w:cs="Times New Roman"/>
          <w:noProof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China.</w:t>
      </w:r>
    </w:p>
    <w:p w14:paraId="2B42E068" w14:textId="3FA7BEFD" w:rsidR="00C11A36" w:rsidRPr="00C11A36" w:rsidRDefault="00C11A36" w:rsidP="00904E3D">
      <w:pPr>
        <w:rPr>
          <w:rFonts w:ascii="Times New Roman" w:hAnsi="Times New Roman" w:cs="Times New Roman"/>
          <w:sz w:val="24"/>
          <w:szCs w:val="24"/>
        </w:rPr>
      </w:pPr>
    </w:p>
    <w:p w14:paraId="16701FFD" w14:textId="77777777" w:rsidR="00C11A36" w:rsidRPr="00C11A36" w:rsidRDefault="00C11A36" w:rsidP="00C11A36">
      <w:pPr>
        <w:rPr>
          <w:rFonts w:ascii="Times New Roman" w:hAnsi="Times New Roman" w:cs="Times New Roman"/>
          <w:sz w:val="24"/>
          <w:szCs w:val="24"/>
        </w:rPr>
      </w:pPr>
      <w:r w:rsidRPr="00C11A3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C11A36">
        <w:rPr>
          <w:rFonts w:ascii="Times New Roman" w:hAnsi="Times New Roman" w:cs="Times New Roman"/>
          <w:sz w:val="24"/>
          <w:szCs w:val="24"/>
        </w:rPr>
        <w:t>city_data</w:t>
      </w:r>
      <w:proofErr w:type="spellEnd"/>
      <w:r w:rsidRPr="00C11A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87F4B0" w14:textId="32ACEC08" w:rsidR="00C11A36" w:rsidRDefault="00C11A36" w:rsidP="00C11A36">
      <w:pPr>
        <w:rPr>
          <w:rFonts w:ascii="Times New Roman" w:hAnsi="Times New Roman" w:cs="Times New Roman"/>
          <w:sz w:val="24"/>
          <w:szCs w:val="24"/>
        </w:rPr>
      </w:pPr>
      <w:r w:rsidRPr="00C11A36">
        <w:rPr>
          <w:rFonts w:ascii="Times New Roman" w:hAnsi="Times New Roman" w:cs="Times New Roman"/>
          <w:sz w:val="24"/>
          <w:szCs w:val="24"/>
        </w:rPr>
        <w:t>where city = 'Nanjing';</w:t>
      </w:r>
    </w:p>
    <w:p w14:paraId="2EE7BF75" w14:textId="4BA9DE6E" w:rsidR="00B61B7D" w:rsidRPr="00C11A36" w:rsidRDefault="00B61B7D" w:rsidP="00C11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query is to choose the data where the city is Nanjing  </w:t>
      </w:r>
    </w:p>
    <w:p w14:paraId="60093DF5" w14:textId="5D9AB87E" w:rsidR="00904E3D" w:rsidRDefault="00904E3D" w:rsidP="00904E3D">
      <w:pPr>
        <w:rPr>
          <w:rFonts w:ascii="Times New Roman" w:hAnsi="Times New Roman" w:cs="Times New Roman"/>
          <w:b/>
          <w:sz w:val="24"/>
          <w:szCs w:val="24"/>
        </w:rPr>
      </w:pPr>
    </w:p>
    <w:p w14:paraId="13A4A779" w14:textId="4358DE17" w:rsidR="00904E3D" w:rsidRDefault="00904E3D" w:rsidP="00904E3D">
      <w:pPr>
        <w:rPr>
          <w:rFonts w:ascii="Times New Roman" w:hAnsi="Times New Roman" w:cs="Times New Roman"/>
          <w:b/>
          <w:sz w:val="24"/>
          <w:szCs w:val="24"/>
        </w:rPr>
      </w:pPr>
      <w:r w:rsidRPr="00904E3D">
        <w:rPr>
          <w:rFonts w:ascii="Times New Roman" w:hAnsi="Times New Roman" w:cs="Times New Roman"/>
          <w:b/>
          <w:sz w:val="24"/>
          <w:szCs w:val="24"/>
        </w:rPr>
        <w:t>Create a line chart</w:t>
      </w:r>
    </w:p>
    <w:p w14:paraId="434CFDBC" w14:textId="34BB0F85" w:rsidR="00904E3D" w:rsidRDefault="00904E3D" w:rsidP="00904E3D">
      <w:pPr>
        <w:rPr>
          <w:rFonts w:ascii="Times New Roman" w:hAnsi="Times New Roman" w:cs="Times New Roman"/>
          <w:b/>
          <w:sz w:val="24"/>
          <w:szCs w:val="24"/>
        </w:rPr>
      </w:pPr>
    </w:p>
    <w:p w14:paraId="074F4114" w14:textId="76BD39AC" w:rsidR="002462CA" w:rsidRDefault="002462CA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just</w:t>
      </w:r>
      <w:r>
        <w:rPr>
          <w:rFonts w:ascii="Times New Roman" w:hAnsi="Times New Roman" w:cs="Times New Roman"/>
          <w:sz w:val="24"/>
          <w:szCs w:val="24"/>
        </w:rPr>
        <w:t xml:space="preserve"> learn the tableau, so I try to use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tableau</w:t>
      </w:r>
      <w:r>
        <w:rPr>
          <w:rFonts w:ascii="Times New Roman" w:hAnsi="Times New Roman" w:cs="Times New Roman"/>
          <w:sz w:val="24"/>
          <w:szCs w:val="24"/>
        </w:rPr>
        <w:t xml:space="preserve"> to explore the dataset. </w:t>
      </w:r>
      <w:proofErr w:type="gramStart"/>
      <w:r w:rsidR="00E84472" w:rsidRPr="00E84472">
        <w:rPr>
          <w:rFonts w:ascii="Times New Roman" w:hAnsi="Times New Roman" w:cs="Times New Roman"/>
          <w:sz w:val="24"/>
          <w:szCs w:val="24"/>
        </w:rPr>
        <w:t>First of all</w:t>
      </w:r>
      <w:proofErr w:type="gramEnd"/>
      <w:r w:rsidR="00E84472" w:rsidRPr="00E84472">
        <w:rPr>
          <w:rFonts w:ascii="Times New Roman" w:hAnsi="Times New Roman" w:cs="Times New Roman"/>
          <w:sz w:val="24"/>
          <w:szCs w:val="24"/>
        </w:rPr>
        <w:t>,</w:t>
      </w:r>
      <w:r w:rsidR="00E84472">
        <w:rPr>
          <w:rFonts w:ascii="Times New Roman" w:hAnsi="Times New Roman" w:cs="Times New Roman"/>
          <w:sz w:val="24"/>
          <w:szCs w:val="24"/>
        </w:rPr>
        <w:t xml:space="preserve"> </w:t>
      </w:r>
      <w:r w:rsidR="00465C4A">
        <w:rPr>
          <w:rFonts w:ascii="Times New Roman" w:hAnsi="Times New Roman" w:cs="Times New Roman"/>
          <w:sz w:val="24"/>
          <w:szCs w:val="24"/>
        </w:rPr>
        <w:t xml:space="preserve">the average temperature is increasingly low when the </w:t>
      </w:r>
      <w:r w:rsidR="00465C4A" w:rsidRPr="00465C4A">
        <w:rPr>
          <w:rFonts w:ascii="Times New Roman" w:hAnsi="Times New Roman" w:cs="Times New Roman"/>
          <w:sz w:val="24"/>
          <w:szCs w:val="24"/>
        </w:rPr>
        <w:t>latitude</w:t>
      </w:r>
      <w:r w:rsidR="00465C4A">
        <w:rPr>
          <w:rFonts w:ascii="Times New Roman" w:hAnsi="Times New Roman" w:cs="Times New Roman"/>
          <w:sz w:val="24"/>
          <w:szCs w:val="24"/>
        </w:rPr>
        <w:t xml:space="preserve"> is higher or farther away from </w:t>
      </w:r>
      <w:r w:rsidR="00301183">
        <w:rPr>
          <w:rFonts w:ascii="Times New Roman" w:hAnsi="Times New Roman" w:cs="Times New Roman"/>
          <w:sz w:val="24"/>
          <w:szCs w:val="24"/>
        </w:rPr>
        <w:t xml:space="preserve">the </w:t>
      </w:r>
      <w:r w:rsidR="00465C4A" w:rsidRPr="00301183">
        <w:rPr>
          <w:rFonts w:ascii="Times New Roman" w:hAnsi="Times New Roman" w:cs="Times New Roman"/>
          <w:noProof/>
          <w:sz w:val="24"/>
          <w:szCs w:val="24"/>
        </w:rPr>
        <w:t>sea</w:t>
      </w:r>
      <w:r w:rsidR="00465C4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9C4BFC" w14:textId="77777777" w:rsidR="008E756A" w:rsidRDefault="008E756A" w:rsidP="00904E3D">
      <w:pPr>
        <w:rPr>
          <w:rFonts w:ascii="Times New Roman" w:hAnsi="Times New Roman" w:cs="Times New Roman"/>
          <w:noProof/>
          <w:sz w:val="24"/>
          <w:szCs w:val="24"/>
        </w:rPr>
      </w:pPr>
    </w:p>
    <w:p w14:paraId="790B91FC" w14:textId="74D0938C" w:rsidR="002462CA" w:rsidRDefault="008E756A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2318F" wp14:editId="0503CB0E">
            <wp:extent cx="4692316" cy="4045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ia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4"/>
                    <a:stretch/>
                  </pic:blipFill>
                  <pic:spPr bwMode="auto">
                    <a:xfrm>
                      <a:off x="0" y="0"/>
                      <a:ext cx="4699816" cy="405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947B1" w14:textId="6DD01549" w:rsidR="003C39C8" w:rsidRDefault="003C39C8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Secondly, I check several cities’ average temperature tend in China. It seems that these cities share similar trends.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Nanning</w:t>
      </w:r>
      <w:r>
        <w:rPr>
          <w:rFonts w:ascii="Times New Roman" w:hAnsi="Times New Roman" w:cs="Times New Roman"/>
          <w:sz w:val="24"/>
          <w:szCs w:val="24"/>
        </w:rPr>
        <w:t xml:space="preserve"> and Guangzhou have </w:t>
      </w:r>
      <w:r w:rsidR="00301183">
        <w:rPr>
          <w:rFonts w:ascii="Times New Roman" w:hAnsi="Times New Roman" w:cs="Times New Roman"/>
          <w:sz w:val="24"/>
          <w:szCs w:val="24"/>
        </w:rPr>
        <w:t xml:space="preserve">a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higher</w:t>
      </w:r>
      <w:r>
        <w:rPr>
          <w:rFonts w:ascii="Times New Roman" w:hAnsi="Times New Roman" w:cs="Times New Roman"/>
          <w:sz w:val="24"/>
          <w:szCs w:val="24"/>
        </w:rPr>
        <w:t xml:space="preserve"> average temperature than Nanjing. Jilin has </w:t>
      </w:r>
      <w:r w:rsidR="00301183">
        <w:rPr>
          <w:rFonts w:ascii="Times New Roman" w:hAnsi="Times New Roman" w:cs="Times New Roman"/>
          <w:sz w:val="24"/>
          <w:szCs w:val="24"/>
        </w:rPr>
        <w:t xml:space="preserve">a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 xml:space="preserve"> average temperature than Nanjing. Nanjing, Suzhou, Shanghai, and Zhenjiang are close to each other. These </w:t>
      </w:r>
      <w:r w:rsidR="006B3F7A">
        <w:rPr>
          <w:rFonts w:ascii="Times New Roman" w:hAnsi="Times New Roman" w:cs="Times New Roman"/>
          <w:sz w:val="24"/>
          <w:szCs w:val="24"/>
        </w:rPr>
        <w:t xml:space="preserve">cities have similar average temperatures. </w:t>
      </w:r>
    </w:p>
    <w:p w14:paraId="285BA737" w14:textId="067AF5BF" w:rsidR="00EB3358" w:rsidRDefault="00EB3358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E1A9D" wp14:editId="6F9CBD91">
            <wp:extent cx="4711541" cy="5037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in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923" cy="50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5E0E" w14:textId="46804553" w:rsidR="000970A0" w:rsidRDefault="000970A0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draw the line plot of Nanjing average temperature and Global average temperature. It shows that Nanjing’s temperature is around 7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degree</w:t>
      </w:r>
      <w:r w:rsidR="00301183">
        <w:rPr>
          <w:rFonts w:ascii="Times New Roman" w:hAnsi="Times New Roman" w:cs="Times New Roman"/>
          <w:noProof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 higher than the global average.  </w:t>
      </w:r>
    </w:p>
    <w:p w14:paraId="36A725F3" w14:textId="77777777" w:rsidR="00EB3358" w:rsidRDefault="00EB3358" w:rsidP="00904E3D">
      <w:pPr>
        <w:rPr>
          <w:rFonts w:ascii="Times New Roman" w:hAnsi="Times New Roman" w:cs="Times New Roman"/>
          <w:sz w:val="24"/>
          <w:szCs w:val="24"/>
        </w:rPr>
      </w:pPr>
    </w:p>
    <w:p w14:paraId="106FD245" w14:textId="47B632E7" w:rsidR="00EB3358" w:rsidRDefault="00EB3358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BCC2D" wp14:editId="2ECB48D7">
            <wp:extent cx="5235193" cy="3401758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eet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73" cy="34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6BE" w14:textId="3AB28748" w:rsidR="000970A0" w:rsidRDefault="000970A0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 the excel to calculate the correlation between global average temperature and Nanjing average temperature. The correlation is 0.79095. The predictive trend line is y = 0.9762x + 7.2803, with R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^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2 is equal to 0.6256. </w:t>
      </w:r>
    </w:p>
    <w:p w14:paraId="24E44811" w14:textId="7B35F259" w:rsidR="00551E4F" w:rsidRDefault="00551E4F" w:rsidP="00904E3D">
      <w:pPr>
        <w:rPr>
          <w:rFonts w:ascii="Times New Roman" w:hAnsi="Times New Roman" w:cs="Times New Roman"/>
          <w:sz w:val="24"/>
          <w:szCs w:val="24"/>
        </w:rPr>
      </w:pPr>
    </w:p>
    <w:p w14:paraId="708748A0" w14:textId="649E1DBD" w:rsidR="00551E4F" w:rsidRDefault="007610C0" w:rsidP="0090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77A1E4" wp14:editId="20E7D32C">
            <wp:simplePos x="0" y="0"/>
            <wp:positionH relativeFrom="margin">
              <wp:align>right</wp:align>
            </wp:positionH>
            <wp:positionV relativeFrom="paragraph">
              <wp:posOffset>3052577</wp:posOffset>
            </wp:positionV>
            <wp:extent cx="152400" cy="1339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10C0">
        <w:rPr>
          <w:noProof/>
        </w:rPr>
        <w:drawing>
          <wp:anchor distT="0" distB="0" distL="114300" distR="114300" simplePos="0" relativeHeight="251658240" behindDoc="0" locked="0" layoutInCell="1" allowOverlap="1" wp14:anchorId="36E2D269" wp14:editId="2C04E8F7">
            <wp:simplePos x="0" y="0"/>
            <wp:positionH relativeFrom="margin">
              <wp:posOffset>364812</wp:posOffset>
            </wp:positionH>
            <wp:positionV relativeFrom="paragraph">
              <wp:posOffset>1271178</wp:posOffset>
            </wp:positionV>
            <wp:extent cx="153427" cy="13739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1" cy="141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E4F" w:rsidRPr="00551E4F">
        <w:rPr>
          <w:noProof/>
        </w:rPr>
        <w:drawing>
          <wp:inline distT="0" distB="0" distL="0" distR="0" wp14:anchorId="5BF02D29" wp14:editId="2CD8C7C9">
            <wp:extent cx="594360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E08" w14:textId="6C85D08A" w:rsidR="00EB3358" w:rsidRPr="002462CA" w:rsidRDefault="00EB3358" w:rsidP="00904E3D">
      <w:pPr>
        <w:rPr>
          <w:rFonts w:ascii="Times New Roman" w:hAnsi="Times New Roman" w:cs="Times New Roman"/>
          <w:sz w:val="24"/>
          <w:szCs w:val="24"/>
        </w:rPr>
      </w:pPr>
    </w:p>
    <w:p w14:paraId="044934A5" w14:textId="77777777" w:rsidR="002462CA" w:rsidRDefault="002462CA" w:rsidP="00904E3D">
      <w:pPr>
        <w:rPr>
          <w:rFonts w:ascii="Times New Roman" w:hAnsi="Times New Roman" w:cs="Times New Roman"/>
          <w:b/>
          <w:sz w:val="24"/>
          <w:szCs w:val="24"/>
        </w:rPr>
      </w:pPr>
    </w:p>
    <w:p w14:paraId="45C9E462" w14:textId="6D4B67EE" w:rsidR="007610C0" w:rsidRDefault="000970A0" w:rsidP="000970A0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0970A0">
        <w:rPr>
          <w:rFonts w:ascii="Times New Roman" w:hAnsi="Times New Roman" w:cs="Times New Roman"/>
          <w:sz w:val="24"/>
          <w:szCs w:val="24"/>
        </w:rPr>
        <w:lastRenderedPageBreak/>
        <w:t xml:space="preserve">I use the </w:t>
      </w:r>
      <w:r w:rsidRPr="00301183">
        <w:rPr>
          <w:rFonts w:ascii="Times New Roman" w:hAnsi="Times New Roman" w:cs="Times New Roman"/>
          <w:noProof/>
          <w:sz w:val="24"/>
          <w:szCs w:val="24"/>
        </w:rPr>
        <w:t>predictive</w:t>
      </w:r>
      <w:r>
        <w:rPr>
          <w:rFonts w:ascii="Times New Roman" w:hAnsi="Times New Roman" w:cs="Times New Roman"/>
          <w:sz w:val="24"/>
          <w:szCs w:val="24"/>
        </w:rPr>
        <w:t xml:space="preserve"> trend line to calculate the Nanjing average temperature for 2014, and 2015, which are </w:t>
      </w:r>
      <w:r w:rsidRPr="000970A0">
        <w:rPr>
          <w:rFonts w:ascii="Times New Roman" w:hAnsi="Times New Roman" w:cs="Times New Roman"/>
          <w:sz w:val="24"/>
          <w:szCs w:val="24"/>
        </w:rPr>
        <w:t>16.622434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℃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0970A0">
        <w:rPr>
          <w:rFonts w:ascii="Times New Roman" w:hAnsi="Times New Roman" w:cs="Times New Roman"/>
          <w:sz w:val="24"/>
          <w:szCs w:val="24"/>
        </w:rPr>
        <w:t>16.876246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℃</w:t>
      </w:r>
      <w:r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14:paraId="00DEF79F" w14:textId="04CE4071" w:rsidR="007610C0" w:rsidRDefault="007610C0" w:rsidP="000970A0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14:paraId="778AF2EF" w14:textId="5F5B367A" w:rsidR="007610C0" w:rsidRDefault="009E58D0" w:rsidP="009E58D0">
      <w:pPr>
        <w:tabs>
          <w:tab w:val="left" w:pos="1641"/>
        </w:tabs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To </w:t>
      </w:r>
      <w:r w:rsidRPr="009E58D0">
        <w:rPr>
          <w:rFonts w:ascii="Times New Roman" w:hAnsi="Times New Roman" w:cs="Times New Roman"/>
          <w:sz w:val="24"/>
          <w:szCs w:val="24"/>
          <w:lang w:eastAsia="zh-CN"/>
        </w:rPr>
        <w:t>smooth out data</w:t>
      </w:r>
      <w:r>
        <w:rPr>
          <w:rFonts w:ascii="Times New Roman" w:hAnsi="Times New Roman" w:cs="Times New Roman"/>
          <w:sz w:val="24"/>
          <w:szCs w:val="24"/>
          <w:lang w:eastAsia="zh-CN"/>
        </w:rPr>
        <w:t>, I used the moving average o</w:t>
      </w:r>
      <w:r w:rsidR="00A322E5">
        <w:rPr>
          <w:rFonts w:ascii="Times New Roman" w:hAnsi="Times New Roman" w:cs="Times New Roman"/>
          <w:sz w:val="24"/>
          <w:szCs w:val="24"/>
          <w:lang w:eastAsia="zh-CN"/>
        </w:rPr>
        <w:t xml:space="preserve">f temperature with 10 years interval. This graph is using the Nanjing Temperature vs Global average temperature. We got a higher square error for trending line since we use </w:t>
      </w:r>
      <w:proofErr w:type="gramStart"/>
      <w:r w:rsidR="00A322E5">
        <w:rPr>
          <w:rFonts w:ascii="Times New Roman" w:hAnsi="Times New Roman" w:cs="Times New Roman"/>
          <w:sz w:val="24"/>
          <w:szCs w:val="24"/>
          <w:lang w:eastAsia="zh-CN"/>
        </w:rPr>
        <w:t>a 10 years</w:t>
      </w:r>
      <w:proofErr w:type="gramEnd"/>
      <w:r w:rsidR="00A322E5">
        <w:rPr>
          <w:rFonts w:ascii="Times New Roman" w:hAnsi="Times New Roman" w:cs="Times New Roman"/>
          <w:sz w:val="24"/>
          <w:szCs w:val="24"/>
          <w:lang w:eastAsia="zh-CN"/>
        </w:rPr>
        <w:t xml:space="preserve"> moving average.</w:t>
      </w:r>
    </w:p>
    <w:p w14:paraId="2222CC8D" w14:textId="7ED17D89" w:rsidR="000970A0" w:rsidRDefault="007610C0" w:rsidP="000970A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CE0BE50" wp14:editId="07843468">
            <wp:extent cx="4810125" cy="296291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AAA3C" w14:textId="77777777" w:rsidR="007610C0" w:rsidRDefault="007610C0" w:rsidP="000970A0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14:paraId="0E1AB9A3" w14:textId="01483709" w:rsidR="007610C0" w:rsidRDefault="00A322E5" w:rsidP="000970A0">
      <w:p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The graph for 10 years moving average temperature for Nanjing’s and Global temperature. Nanjing’s temperature is 7 degree C higher than Global. </w:t>
      </w:r>
    </w:p>
    <w:p w14:paraId="4EC07B4D" w14:textId="228F1EE0" w:rsidR="007610C0" w:rsidRPr="000970A0" w:rsidRDefault="007610C0" w:rsidP="000970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68C68" wp14:editId="49D59A59">
            <wp:extent cx="4584700" cy="2755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610C0" w:rsidRPr="00097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0NzCwNDQ0NDY2MDFV0lEKTi0uzszPAykwqQUAqzJRAywAAAA="/>
  </w:docVars>
  <w:rsids>
    <w:rsidRoot w:val="00904E3D"/>
    <w:rsid w:val="000970A0"/>
    <w:rsid w:val="002462CA"/>
    <w:rsid w:val="00301183"/>
    <w:rsid w:val="003C39C8"/>
    <w:rsid w:val="00465C4A"/>
    <w:rsid w:val="004B3100"/>
    <w:rsid w:val="00551E4F"/>
    <w:rsid w:val="00645252"/>
    <w:rsid w:val="006B3F7A"/>
    <w:rsid w:val="006D3D74"/>
    <w:rsid w:val="007610C0"/>
    <w:rsid w:val="0083569A"/>
    <w:rsid w:val="008E756A"/>
    <w:rsid w:val="00904E3D"/>
    <w:rsid w:val="009E58D0"/>
    <w:rsid w:val="00A322E5"/>
    <w:rsid w:val="00A9204E"/>
    <w:rsid w:val="00B61B7D"/>
    <w:rsid w:val="00C11A36"/>
    <w:rsid w:val="00E84472"/>
    <w:rsid w:val="00EB3358"/>
    <w:rsid w:val="00F1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A5863"/>
  <w15:chartTrackingRefBased/>
  <w15:docId w15:val="{E77A7713-8927-4241-9DD2-1E492B30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ds1\AppData\Roaming\Microsoft\Templates\Single%20spaced%20(blank)(4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(blank)(4).dotx</Template>
  <TotalTime>1667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FU</dc:creator>
  <cp:keywords/>
  <dc:description/>
  <cp:lastModifiedBy>YICHEN FU</cp:lastModifiedBy>
  <cp:revision>13</cp:revision>
  <dcterms:created xsi:type="dcterms:W3CDTF">2019-02-20T21:01:00Z</dcterms:created>
  <dcterms:modified xsi:type="dcterms:W3CDTF">2019-02-26T23:01:00Z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